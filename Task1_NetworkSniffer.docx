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0F66A" w14:textId="77777777" w:rsidR="00831721" w:rsidRDefault="00831721" w:rsidP="00831721">
      <w:pPr>
        <w:spacing w:before="120" w:after="0"/>
      </w:pPr>
      <w:r w:rsidRPr="0041428F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659793C" wp14:editId="218CB1AA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247888" cy="3026664"/>
                <wp:effectExtent l="0" t="0" r="1270" b="2540"/>
                <wp:wrapNone/>
                <wp:docPr id="19" name="Graphic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-7144" y="-7144"/>
                          <a:chExt cx="6005513" cy="1924050"/>
                        </a:xfrm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CE6746" id="Graphic 17" o:spid="_x0000_s1026" alt="&quot;&quot;" style="position:absolute;margin-left:-36pt;margin-top:-36pt;width:649.45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">
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41428F" w14:paraId="07033591" w14:textId="77777777" w:rsidTr="00A6783B">
        <w:trPr>
          <w:trHeight w:val="270"/>
          <w:jc w:val="center"/>
        </w:trPr>
        <w:tc>
          <w:tcPr>
            <w:tcW w:w="10800" w:type="dxa"/>
          </w:tcPr>
          <w:p w14:paraId="130A2391" w14:textId="77777777" w:rsidR="00A66B18" w:rsidRPr="0041428F" w:rsidRDefault="00A66B18" w:rsidP="00A66B18">
            <w:pPr>
              <w:pStyle w:val="ContactInfo"/>
              <w:rPr>
                <w:color w:val="000000" w:themeColor="text1"/>
              </w:rPr>
            </w:pPr>
            <w:r w:rsidRPr="0041428F">
              <w:rPr>
                <w:noProof/>
                <w:color w:val="000000" w:themeColor="text1"/>
              </w:rPr>
              <mc:AlternateContent>
                <mc:Choice Requires="wps">
                  <w:drawing>
                    <wp:inline distT="0" distB="0" distL="0" distR="0" wp14:anchorId="2D888972" wp14:editId="0B321397">
                      <wp:extent cx="3418417" cy="573617"/>
                      <wp:effectExtent l="19050" t="19050" r="10795" b="17145"/>
                      <wp:docPr id="18" name="Shape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A099E0-27DA-42BD-9D42-E4CA07B78FDD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18417" cy="573617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  <a:miter lim="400000"/>
                              </a:ln>
                              <a:extLst>
                                <a:ext uri="{C572A759-6A51-4108-AA02-DFA0A04FC94B}">
                                  <ma14:wrappingTextBoxFlag xmlns:lc="http://schemas.openxmlformats.org/drawingml/2006/lockedCanvas" xmlns="" xmlns:ma14="http://schemas.microsoft.com/office/mac/drawingml/2011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1"/>
                                </a:ext>
                              </a:extLst>
                            </wps:spPr>
                            <wps:txbx>
                              <w:txbxContent>
                                <w:p w14:paraId="77A741CB" w14:textId="7D464CC0" w:rsidR="00A66B18" w:rsidRPr="006D183D" w:rsidRDefault="006D183D" w:rsidP="00AA089B">
                                  <w:pPr>
                                    <w:pStyle w:val="Logo"/>
                                    <w:rPr>
                                      <w:rFonts w:asciiTheme="majorHAnsi" w:hAnsiTheme="majorHAnsi" w:cs="Arial"/>
                                      <w:color w:val="C9F9FC" w:themeColor="accent3" w:themeTint="33"/>
                                      <w:sz w:val="40"/>
                                      <w:szCs w:val="40"/>
                                    </w:rPr>
                                  </w:pPr>
                                  <w:r w:rsidRPr="006D183D">
                                    <w:rPr>
                                      <w:rFonts w:asciiTheme="majorHAnsi" w:hAnsiTheme="majorHAnsi" w:cs="Arial"/>
                                      <w:color w:val="C9F9FC" w:themeColor="accent3" w:themeTint="33"/>
                                      <w:sz w:val="40"/>
                                      <w:szCs w:val="40"/>
                                    </w:rPr>
                                    <w:t>Network Sniffier</w:t>
                                  </w:r>
                                </w:p>
                              </w:txbxContent>
                            </wps:txbx>
                            <wps:bodyPr wrap="square" lIns="19050" tIns="19050" rIns="19050" bIns="19050" anchor="ctr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D888972" id="Shape 61" o:spid="_x0000_s1026" style="width:269.15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" filled="f" strokecolor="white [3212]" strokeweight="3pt">
                      <v:stroke miterlimit="4"/>
                      <v:textbox inset="1.5pt,1.5pt,1.5pt,1.5pt">
                        <w:txbxContent>
                          <w:p w14:paraId="77A741CB" w14:textId="7D464CC0" w:rsidR="00A66B18" w:rsidRPr="006D183D" w:rsidRDefault="006D183D" w:rsidP="00AA089B">
                            <w:pPr>
                              <w:pStyle w:val="Logo"/>
                              <w:rPr>
                                <w:rFonts w:asciiTheme="majorHAnsi" w:hAnsiTheme="majorHAnsi" w:cs="Arial"/>
                                <w:color w:val="C9F9FC" w:themeColor="accent3" w:themeTint="33"/>
                                <w:sz w:val="40"/>
                                <w:szCs w:val="40"/>
                              </w:rPr>
                            </w:pPr>
                            <w:r w:rsidRPr="006D183D">
                              <w:rPr>
                                <w:rFonts w:asciiTheme="majorHAnsi" w:hAnsiTheme="majorHAnsi" w:cs="Arial"/>
                                <w:color w:val="C9F9FC" w:themeColor="accent3" w:themeTint="33"/>
                                <w:sz w:val="40"/>
                                <w:szCs w:val="40"/>
                              </w:rPr>
                              <w:t>Network Sniffier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615018" w:rsidRPr="0041428F" w14:paraId="039B24C6" w14:textId="77777777" w:rsidTr="003959E8">
        <w:trPr>
          <w:trHeight w:val="2375"/>
          <w:jc w:val="center"/>
        </w:trPr>
        <w:tc>
          <w:tcPr>
            <w:tcW w:w="10800" w:type="dxa"/>
            <w:vAlign w:val="bottom"/>
          </w:tcPr>
          <w:p w14:paraId="418E1A7E" w14:textId="14D7B798" w:rsidR="003E24DF" w:rsidRPr="003959E8" w:rsidRDefault="003E24DF" w:rsidP="003959E8">
            <w:pPr>
              <w:pStyle w:val="ContactInfo"/>
              <w:ind w:left="0"/>
            </w:pPr>
          </w:p>
        </w:tc>
      </w:tr>
    </w:tbl>
    <w:p w14:paraId="71DE80F7" w14:textId="067DCE20" w:rsidR="00A66B18" w:rsidRDefault="00A66B18"/>
    <w:p w14:paraId="0205D23D" w14:textId="77777777" w:rsidR="006D183D" w:rsidRPr="00AD084C" w:rsidRDefault="006D183D" w:rsidP="00AD084C">
      <w:pPr>
        <w:pStyle w:val="Recipient"/>
        <w:spacing w:before="0"/>
        <w:rPr>
          <w:rFonts w:ascii="Arial Black" w:hAnsi="Arial Black"/>
        </w:rPr>
      </w:pPr>
    </w:p>
    <w:p w14:paraId="6C665B00" w14:textId="42EE7657" w:rsidR="00AD084C" w:rsidRDefault="00AD084C" w:rsidP="0031686C">
      <w:pPr>
        <w:pStyle w:val="Recipient"/>
        <w:jc w:val="center"/>
      </w:pPr>
    </w:p>
    <w:p w14:paraId="08F8304B" w14:textId="34615B07" w:rsidR="000A4AD6" w:rsidRDefault="000A4AD6" w:rsidP="0031686C">
      <w:pPr>
        <w:pStyle w:val="Recipient"/>
        <w:jc w:val="center"/>
      </w:pPr>
    </w:p>
    <w:p w14:paraId="15EDF4B6" w14:textId="593AA403" w:rsidR="000A4AD6" w:rsidRPr="00A66B18" w:rsidRDefault="000A4AD6" w:rsidP="0031686C">
      <w:pPr>
        <w:pStyle w:val="Recipient"/>
        <w:jc w:val="center"/>
      </w:pPr>
    </w:p>
    <w:p w14:paraId="5383CF26" w14:textId="77777777" w:rsidR="0031686C" w:rsidRDefault="0031686C" w:rsidP="00A6783B">
      <w:pPr>
        <w:pStyle w:val="Signature"/>
        <w:rPr>
          <w:color w:val="000000" w:themeColor="text1"/>
        </w:rPr>
      </w:pPr>
    </w:p>
    <w:p w14:paraId="03EE9BF7" w14:textId="77777777" w:rsidR="0031686C" w:rsidRDefault="0031686C" w:rsidP="00A6783B">
      <w:pPr>
        <w:pStyle w:val="Signature"/>
        <w:rPr>
          <w:color w:val="000000" w:themeColor="text1"/>
        </w:rPr>
      </w:pPr>
    </w:p>
    <w:p w14:paraId="3EADE398" w14:textId="77777777" w:rsidR="0031686C" w:rsidRDefault="0031686C" w:rsidP="00A6783B">
      <w:pPr>
        <w:pStyle w:val="Signature"/>
        <w:rPr>
          <w:color w:val="000000" w:themeColor="text1"/>
        </w:rPr>
      </w:pPr>
    </w:p>
    <w:p w14:paraId="36FEB25C" w14:textId="77777777" w:rsidR="0031686C" w:rsidRDefault="0031686C" w:rsidP="00A6783B">
      <w:pPr>
        <w:pStyle w:val="Signature"/>
        <w:rPr>
          <w:color w:val="000000" w:themeColor="text1"/>
        </w:rPr>
      </w:pPr>
    </w:p>
    <w:p w14:paraId="6DD28F94" w14:textId="77777777" w:rsidR="0031686C" w:rsidRDefault="0031686C" w:rsidP="00A6783B">
      <w:pPr>
        <w:pStyle w:val="Signature"/>
        <w:rPr>
          <w:color w:val="000000" w:themeColor="text1"/>
        </w:rPr>
      </w:pPr>
    </w:p>
    <w:p w14:paraId="0B8A3E81" w14:textId="77777777" w:rsidR="0031686C" w:rsidRDefault="0031686C" w:rsidP="00A6783B">
      <w:pPr>
        <w:pStyle w:val="Signature"/>
        <w:rPr>
          <w:color w:val="000000" w:themeColor="text1"/>
        </w:rPr>
      </w:pPr>
    </w:p>
    <w:p w14:paraId="180113FF" w14:textId="77777777" w:rsidR="0031686C" w:rsidRDefault="0031686C" w:rsidP="00A6783B">
      <w:pPr>
        <w:pStyle w:val="Signature"/>
        <w:rPr>
          <w:color w:val="000000" w:themeColor="text1"/>
        </w:rPr>
      </w:pPr>
    </w:p>
    <w:p w14:paraId="5D92670A" w14:textId="77777777" w:rsidR="0031686C" w:rsidRDefault="0031686C" w:rsidP="00A6783B">
      <w:pPr>
        <w:pStyle w:val="Signature"/>
        <w:rPr>
          <w:color w:val="000000" w:themeColor="text1"/>
        </w:rPr>
      </w:pPr>
    </w:p>
    <w:p w14:paraId="5AE579A2" w14:textId="77777777" w:rsidR="006D183D" w:rsidRPr="00AD084C" w:rsidRDefault="006D183D" w:rsidP="006D183D">
      <w:pPr>
        <w:pStyle w:val="Recipient"/>
        <w:spacing w:before="0"/>
        <w:rPr>
          <w:rFonts w:ascii="Arial Black" w:hAnsi="Arial Black"/>
        </w:rPr>
      </w:pPr>
      <w:r w:rsidRPr="00AD084C">
        <w:rPr>
          <w:rFonts w:ascii="Arial Black" w:hAnsi="Arial Black"/>
        </w:rPr>
        <w:t xml:space="preserve">Name: </w:t>
      </w:r>
      <w:r w:rsidRPr="006961E3">
        <w:rPr>
          <w:rFonts w:ascii="Arial" w:hAnsi="Arial" w:cs="Arial"/>
        </w:rPr>
        <w:t>Muhammad Faisal Rahman</w:t>
      </w:r>
    </w:p>
    <w:p w14:paraId="3078346A" w14:textId="77777777" w:rsidR="006D183D" w:rsidRDefault="006D183D" w:rsidP="006D183D">
      <w:pPr>
        <w:pStyle w:val="Recipient"/>
        <w:spacing w:before="0"/>
        <w:rPr>
          <w:rFonts w:ascii="Arial Black" w:hAnsi="Arial Black"/>
        </w:rPr>
      </w:pPr>
      <w:r w:rsidRPr="00AD084C">
        <w:rPr>
          <w:rFonts w:ascii="Arial Black" w:hAnsi="Arial Black"/>
        </w:rPr>
        <w:t xml:space="preserve">Email: </w:t>
      </w:r>
      <w:hyperlink r:id="rId11" w:history="1">
        <w:r w:rsidRPr="006961E3">
          <w:rPr>
            <w:rStyle w:val="Hyperlink"/>
            <w:rFonts w:ascii="Arial" w:hAnsi="Arial" w:cs="Arial"/>
          </w:rPr>
          <w:t>fmfaisalrahman@gmail.com</w:t>
        </w:r>
      </w:hyperlink>
    </w:p>
    <w:p w14:paraId="0E7F83F4" w14:textId="77777777" w:rsidR="006D183D" w:rsidRDefault="006D183D" w:rsidP="006D183D">
      <w:pPr>
        <w:pStyle w:val="Recipient"/>
        <w:spacing w:before="0"/>
        <w:rPr>
          <w:rFonts w:ascii="Arial" w:hAnsi="Arial" w:cs="Arial"/>
        </w:rPr>
      </w:pPr>
      <w:r>
        <w:rPr>
          <w:rFonts w:ascii="Arial Black" w:hAnsi="Arial Black"/>
        </w:rPr>
        <w:t xml:space="preserve">Reg id: </w:t>
      </w:r>
      <w:r w:rsidRPr="006961E3">
        <w:rPr>
          <w:rFonts w:ascii="Arial" w:hAnsi="Arial" w:cs="Arial"/>
        </w:rPr>
        <w:t>CA/MA1/9298</w:t>
      </w:r>
    </w:p>
    <w:p w14:paraId="4CF5D905" w14:textId="77777777" w:rsidR="006D183D" w:rsidRDefault="006D183D" w:rsidP="006D183D">
      <w:pPr>
        <w:pStyle w:val="Recipient"/>
        <w:spacing w:before="0"/>
        <w:rPr>
          <w:rFonts w:ascii="Arial Black" w:hAnsi="Arial Black"/>
        </w:rPr>
      </w:pPr>
      <w:r>
        <w:rPr>
          <w:rFonts w:ascii="Arial Black" w:hAnsi="Arial Black"/>
        </w:rPr>
        <w:t xml:space="preserve">Submitted To: </w:t>
      </w:r>
      <w:proofErr w:type="spellStart"/>
      <w:r>
        <w:rPr>
          <w:rFonts w:ascii="Arial Black" w:hAnsi="Arial Black"/>
        </w:rPr>
        <w:t>CodeAlpha</w:t>
      </w:r>
      <w:proofErr w:type="spellEnd"/>
    </w:p>
    <w:p w14:paraId="0E936332" w14:textId="77777777" w:rsidR="006D183D" w:rsidRDefault="006D183D" w:rsidP="006D183D">
      <w:pPr>
        <w:pStyle w:val="Recipient"/>
        <w:spacing w:before="0"/>
        <w:rPr>
          <w:rFonts w:ascii="Arial Black" w:hAnsi="Arial Black"/>
        </w:rPr>
      </w:pPr>
      <w:r>
        <w:rPr>
          <w:rFonts w:ascii="Arial Black" w:hAnsi="Arial Black"/>
        </w:rPr>
        <w:t xml:space="preserve">Domain: Cyber Security </w:t>
      </w:r>
    </w:p>
    <w:p w14:paraId="7AC50261" w14:textId="77777777" w:rsidR="0031686C" w:rsidRDefault="0031686C" w:rsidP="00A6783B">
      <w:pPr>
        <w:pStyle w:val="Signature"/>
        <w:rPr>
          <w:color w:val="000000" w:themeColor="text1"/>
        </w:rPr>
      </w:pPr>
    </w:p>
    <w:p w14:paraId="5FE7D46F" w14:textId="77777777" w:rsidR="0031686C" w:rsidRDefault="0031686C" w:rsidP="00A6783B">
      <w:pPr>
        <w:pStyle w:val="Signature"/>
        <w:rPr>
          <w:color w:val="000000" w:themeColor="text1"/>
        </w:rPr>
      </w:pPr>
    </w:p>
    <w:p w14:paraId="77E843D6" w14:textId="77777777" w:rsidR="0031686C" w:rsidRDefault="0031686C" w:rsidP="00A6783B">
      <w:pPr>
        <w:pStyle w:val="Signature"/>
        <w:rPr>
          <w:color w:val="000000" w:themeColor="text1"/>
        </w:rPr>
      </w:pPr>
    </w:p>
    <w:p w14:paraId="47C453D5" w14:textId="77777777" w:rsidR="0031686C" w:rsidRDefault="0031686C" w:rsidP="00A6783B">
      <w:pPr>
        <w:pStyle w:val="Signature"/>
        <w:rPr>
          <w:color w:val="000000" w:themeColor="text1"/>
        </w:rPr>
      </w:pPr>
    </w:p>
    <w:p w14:paraId="0179ECB8" w14:textId="77777777" w:rsidR="0031686C" w:rsidRDefault="0031686C" w:rsidP="0031686C">
      <w:pPr>
        <w:pStyle w:val="Signature"/>
        <w:ind w:left="0"/>
        <w:rPr>
          <w:color w:val="000000" w:themeColor="text1"/>
        </w:rPr>
      </w:pPr>
    </w:p>
    <w:p w14:paraId="725604FE" w14:textId="79DEB0D0" w:rsidR="0031686C" w:rsidRDefault="0031686C">
      <w:pPr>
        <w:pStyle w:val="Signature"/>
        <w:rPr>
          <w:color w:val="000000" w:themeColor="text1"/>
        </w:rPr>
      </w:pPr>
    </w:p>
    <w:p w14:paraId="6F3213AC" w14:textId="6F298DEA" w:rsidR="00AD084C" w:rsidRDefault="00AD084C">
      <w:pPr>
        <w:pStyle w:val="Signature"/>
        <w:rPr>
          <w:color w:val="000000" w:themeColor="text1"/>
        </w:rPr>
      </w:pPr>
    </w:p>
    <w:p w14:paraId="28364185" w14:textId="447C5A5E" w:rsidR="00AD084C" w:rsidRDefault="00AD084C">
      <w:pPr>
        <w:pStyle w:val="Signature"/>
        <w:rPr>
          <w:color w:val="000000" w:themeColor="text1"/>
        </w:rPr>
      </w:pPr>
    </w:p>
    <w:p w14:paraId="71A393D3" w14:textId="2B6AF107" w:rsidR="00AD084C" w:rsidRDefault="00AD084C">
      <w:pPr>
        <w:pStyle w:val="Signature"/>
        <w:rPr>
          <w:color w:val="000000" w:themeColor="text1"/>
        </w:rPr>
      </w:pPr>
    </w:p>
    <w:p w14:paraId="7A641573" w14:textId="77777777" w:rsidR="00AD084C" w:rsidRPr="00AD084C" w:rsidRDefault="00AD084C" w:rsidP="00AD084C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  <w:r w:rsidRPr="00AD084C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PK" w:eastAsia="en-PK"/>
        </w:rPr>
        <w:t>Task 1: Basic Network Sniffer</w:t>
      </w:r>
    </w:p>
    <w:p w14:paraId="6C97D423" w14:textId="77777777" w:rsidR="00AD084C" w:rsidRPr="00AD084C" w:rsidRDefault="00AD084C" w:rsidP="00AD084C">
      <w:pPr>
        <w:spacing w:before="100" w:beforeAutospacing="1" w:after="100" w:afterAutospacing="1"/>
        <w:ind w:left="0" w:right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</w:pPr>
      <w:r w:rsidRPr="00AD084C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  <w:t>Introduction</w:t>
      </w:r>
    </w:p>
    <w:p w14:paraId="17B22A32" w14:textId="77777777" w:rsidR="00AD084C" w:rsidRPr="00AD084C" w:rsidRDefault="00AD084C" w:rsidP="00AD084C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 xml:space="preserve">A network sniffer is a tool used to capture and </w:t>
      </w:r>
      <w:proofErr w:type="spellStart"/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>analyze</w:t>
      </w:r>
      <w:proofErr w:type="spellEnd"/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 xml:space="preserve"> network traffic. It helps in understanding how data flows through a network and how packets are structured. This project involves creating a simple network sniffer in Python using the </w:t>
      </w:r>
      <w:proofErr w:type="spellStart"/>
      <w:r w:rsidRPr="00AD084C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PK" w:eastAsia="en-PK"/>
        </w:rPr>
        <w:t>Scapy</w:t>
      </w:r>
      <w:proofErr w:type="spellEnd"/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 xml:space="preserve"> library, which allows us to capture and inspect network packets in real-time.</w:t>
      </w:r>
    </w:p>
    <w:p w14:paraId="29096DCC" w14:textId="77777777" w:rsidR="00AD084C" w:rsidRPr="00AD084C" w:rsidRDefault="00AD084C" w:rsidP="00AD084C">
      <w:pPr>
        <w:spacing w:before="100" w:beforeAutospacing="1" w:after="100" w:afterAutospacing="1"/>
        <w:ind w:left="0" w:right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</w:pPr>
      <w:r w:rsidRPr="00AD084C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  <w:t>Objectives</w:t>
      </w:r>
    </w:p>
    <w:p w14:paraId="69C5F656" w14:textId="77777777" w:rsidR="00AD084C" w:rsidRPr="00AD084C" w:rsidRDefault="00AD084C" w:rsidP="00AD084C">
      <w:pPr>
        <w:numPr>
          <w:ilvl w:val="0"/>
          <w:numId w:val="1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>Capture live network packets.</w:t>
      </w:r>
    </w:p>
    <w:p w14:paraId="6A88292A" w14:textId="77777777" w:rsidR="00AD084C" w:rsidRPr="00AD084C" w:rsidRDefault="00AD084C" w:rsidP="00AD084C">
      <w:pPr>
        <w:numPr>
          <w:ilvl w:val="0"/>
          <w:numId w:val="1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  <w:proofErr w:type="spellStart"/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>Analyze</w:t>
      </w:r>
      <w:proofErr w:type="spellEnd"/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 xml:space="preserve"> packet headers such as source IP, destination IP, and protocol.</w:t>
      </w:r>
    </w:p>
    <w:p w14:paraId="04A02DFE" w14:textId="77777777" w:rsidR="00AD084C" w:rsidRPr="00AD084C" w:rsidRDefault="00AD084C" w:rsidP="00AD084C">
      <w:pPr>
        <w:numPr>
          <w:ilvl w:val="0"/>
          <w:numId w:val="1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>Display packet details in real-time.</w:t>
      </w:r>
    </w:p>
    <w:p w14:paraId="101114CF" w14:textId="77777777" w:rsidR="00AD084C" w:rsidRPr="00AD084C" w:rsidRDefault="00AD084C" w:rsidP="00AD084C">
      <w:pPr>
        <w:numPr>
          <w:ilvl w:val="0"/>
          <w:numId w:val="1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>Understand network traffic flow.</w:t>
      </w:r>
    </w:p>
    <w:p w14:paraId="32B9DCF5" w14:textId="3431F2B8" w:rsidR="000A4AD6" w:rsidRPr="000A4AD6" w:rsidRDefault="00AD084C" w:rsidP="000A4AD6">
      <w:pPr>
        <w:spacing w:before="100" w:beforeAutospacing="1" w:after="100" w:afterAutospacing="1"/>
        <w:ind w:left="0" w:right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</w:pPr>
      <w:r w:rsidRPr="00AD084C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  <w:t>Python Code for Network Sniffer</w:t>
      </w:r>
      <w:r w:rsidR="000A4AD6" w:rsidRPr="000A4AD6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  <w:t xml:space="preserve">                                                                    </w:t>
      </w:r>
    </w:p>
    <w:p w14:paraId="1F5E70DB" w14:textId="77777777" w:rsidR="000A4AD6" w:rsidRPr="000A4AD6" w:rsidRDefault="000A4AD6" w:rsidP="000A4AD6">
      <w:pPr>
        <w:spacing w:before="100" w:beforeAutospacing="1" w:after="100" w:afterAutospacing="1"/>
        <w:ind w:left="0" w:right="0"/>
        <w:outlineLvl w:val="1"/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</w:pPr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 xml:space="preserve">from </w:t>
      </w:r>
      <w:proofErr w:type="spellStart"/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>scapy.all</w:t>
      </w:r>
      <w:proofErr w:type="spellEnd"/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 xml:space="preserve"> import sniff</w:t>
      </w:r>
    </w:p>
    <w:p w14:paraId="2A55DBF7" w14:textId="77777777" w:rsidR="000A4AD6" w:rsidRPr="000A4AD6" w:rsidRDefault="000A4AD6" w:rsidP="000A4AD6">
      <w:pPr>
        <w:spacing w:before="100" w:beforeAutospacing="1" w:after="100" w:afterAutospacing="1"/>
        <w:ind w:left="0" w:right="0"/>
        <w:outlineLvl w:val="1"/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</w:pPr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 xml:space="preserve">def </w:t>
      </w:r>
      <w:proofErr w:type="spellStart"/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>packet_callback</w:t>
      </w:r>
      <w:proofErr w:type="spellEnd"/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>(packet):</w:t>
      </w:r>
    </w:p>
    <w:p w14:paraId="3AE44B60" w14:textId="77777777" w:rsidR="000A4AD6" w:rsidRPr="000A4AD6" w:rsidRDefault="000A4AD6" w:rsidP="000A4AD6">
      <w:pPr>
        <w:spacing w:before="100" w:beforeAutospacing="1" w:after="100" w:afterAutospacing="1"/>
        <w:ind w:left="0" w:right="0"/>
        <w:outlineLvl w:val="1"/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</w:pPr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 xml:space="preserve">    print(</w:t>
      </w:r>
      <w:proofErr w:type="spellStart"/>
      <w:proofErr w:type="gramStart"/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>packet.summary</w:t>
      </w:r>
      <w:proofErr w:type="spellEnd"/>
      <w:proofErr w:type="gramEnd"/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>())  # Display a summary of each packet</w:t>
      </w:r>
    </w:p>
    <w:p w14:paraId="3E6A57F1" w14:textId="77777777" w:rsidR="000A4AD6" w:rsidRPr="000A4AD6" w:rsidRDefault="000A4AD6" w:rsidP="000A4AD6">
      <w:pPr>
        <w:spacing w:before="100" w:beforeAutospacing="1" w:after="100" w:afterAutospacing="1"/>
        <w:ind w:left="0" w:right="0"/>
        <w:outlineLvl w:val="1"/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</w:pPr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># Capture packets</w:t>
      </w:r>
    </w:p>
    <w:p w14:paraId="10BCA0A1" w14:textId="030543CC" w:rsidR="000A4AD6" w:rsidRDefault="000A4AD6" w:rsidP="000A4AD6">
      <w:pPr>
        <w:spacing w:before="100" w:beforeAutospacing="1" w:after="100" w:afterAutospacing="1"/>
        <w:ind w:left="0" w:right="0"/>
        <w:outlineLvl w:val="1"/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</w:pPr>
      <w:proofErr w:type="gramStart"/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>sniff(</w:t>
      </w:r>
      <w:proofErr w:type="gramEnd"/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>prn=</w:t>
      </w:r>
      <w:proofErr w:type="spellStart"/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>packet_callback</w:t>
      </w:r>
      <w:proofErr w:type="spellEnd"/>
      <w:r w:rsidRPr="000A4AD6"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  <w:t>, store=False)</w:t>
      </w:r>
    </w:p>
    <w:p w14:paraId="7C068D12" w14:textId="225EF2F0" w:rsidR="000A4AD6" w:rsidRDefault="000A4AD6" w:rsidP="000A4AD6">
      <w:pPr>
        <w:spacing w:before="100" w:beforeAutospacing="1" w:after="100" w:afterAutospacing="1"/>
        <w:ind w:left="0" w:right="0"/>
        <w:outlineLvl w:val="1"/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</w:pPr>
    </w:p>
    <w:p w14:paraId="2F9AB449" w14:textId="5D0318DA" w:rsidR="000A4AD6" w:rsidRDefault="000A4AD6" w:rsidP="001E03C3">
      <w:pPr>
        <w:spacing w:before="100" w:beforeAutospacing="1" w:after="100" w:afterAutospacing="1"/>
        <w:ind w:left="0" w:right="0"/>
        <w:jc w:val="center"/>
        <w:outlineLvl w:val="1"/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</w:pPr>
      <w:r w:rsidRPr="000A4AD6">
        <w:lastRenderedPageBreak/>
        <w:drawing>
          <wp:inline distT="0" distB="0" distL="0" distR="0" wp14:anchorId="5ADD5635" wp14:editId="7841287C">
            <wp:extent cx="5977467" cy="2985966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7819" cy="29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1C22" w14:textId="066B39B1" w:rsidR="000A4AD6" w:rsidRDefault="000A4AD6" w:rsidP="000A4AD6">
      <w:pPr>
        <w:spacing w:before="100" w:beforeAutospacing="1" w:after="100" w:afterAutospacing="1"/>
        <w:ind w:left="0" w:right="0"/>
        <w:outlineLvl w:val="1"/>
        <w:rPr>
          <w:rFonts w:ascii="Agency FB" w:eastAsia="Times New Roman" w:hAnsi="Agency FB" w:cs="Arial"/>
          <w:b/>
          <w:bCs/>
          <w:color w:val="auto"/>
          <w:kern w:val="0"/>
          <w:sz w:val="36"/>
          <w:szCs w:val="36"/>
          <w:lang w:val="en-PK" w:eastAsia="en-PK"/>
        </w:rPr>
      </w:pPr>
    </w:p>
    <w:p w14:paraId="4F9C2F22" w14:textId="77777777" w:rsidR="00AD084C" w:rsidRPr="00AD084C" w:rsidRDefault="00AD084C" w:rsidP="00AD084C">
      <w:pPr>
        <w:spacing w:before="100" w:beforeAutospacing="1" w:after="100" w:afterAutospacing="1"/>
        <w:ind w:left="0" w:right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</w:pPr>
      <w:r w:rsidRPr="00AD084C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  <w:t>How to Run the Script</w:t>
      </w:r>
    </w:p>
    <w:p w14:paraId="35C90980" w14:textId="77777777" w:rsidR="00AD084C" w:rsidRPr="00AD084C" w:rsidRDefault="00AD084C" w:rsidP="00AD084C">
      <w:pPr>
        <w:numPr>
          <w:ilvl w:val="0"/>
          <w:numId w:val="3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>Open a terminal in Kali Linux.</w:t>
      </w:r>
    </w:p>
    <w:p w14:paraId="7C7E4312" w14:textId="77777777" w:rsidR="00AD084C" w:rsidRPr="00AD084C" w:rsidRDefault="00AD084C" w:rsidP="00AD084C">
      <w:pPr>
        <w:numPr>
          <w:ilvl w:val="0"/>
          <w:numId w:val="3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>Navigate to the directory where the script is saved.</w:t>
      </w:r>
    </w:p>
    <w:p w14:paraId="12E005FF" w14:textId="77777777" w:rsidR="00AD084C" w:rsidRPr="00AD084C" w:rsidRDefault="00AD084C" w:rsidP="00AD084C">
      <w:pPr>
        <w:numPr>
          <w:ilvl w:val="0"/>
          <w:numId w:val="3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>Run the following command:</w:t>
      </w:r>
    </w:p>
    <w:p w14:paraId="3752D63D" w14:textId="77777777" w:rsidR="00AD084C" w:rsidRPr="00AD084C" w:rsidRDefault="00AD084C" w:rsidP="00AD084C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right="0"/>
        <w:rPr>
          <w:rFonts w:ascii="Courier New" w:eastAsia="Times New Roman" w:hAnsi="Courier New" w:cs="Courier New"/>
          <w:color w:val="auto"/>
          <w:kern w:val="0"/>
          <w:sz w:val="20"/>
          <w:lang w:val="en-PK" w:eastAsia="en-PK"/>
        </w:rPr>
      </w:pPr>
      <w:proofErr w:type="spellStart"/>
      <w:r w:rsidRPr="00AD084C">
        <w:rPr>
          <w:rFonts w:ascii="Courier New" w:eastAsia="Times New Roman" w:hAnsi="Courier New" w:cs="Courier New"/>
          <w:color w:val="auto"/>
          <w:kern w:val="0"/>
          <w:sz w:val="20"/>
          <w:lang w:val="en-PK" w:eastAsia="en-PK"/>
        </w:rPr>
        <w:t>sudo</w:t>
      </w:r>
      <w:proofErr w:type="spellEnd"/>
      <w:r w:rsidRPr="00AD084C">
        <w:rPr>
          <w:rFonts w:ascii="Courier New" w:eastAsia="Times New Roman" w:hAnsi="Courier New" w:cs="Courier New"/>
          <w:color w:val="auto"/>
          <w:kern w:val="0"/>
          <w:sz w:val="20"/>
          <w:lang w:val="en-PK" w:eastAsia="en-PK"/>
        </w:rPr>
        <w:t xml:space="preserve"> python3 network_sniffer.py</w:t>
      </w:r>
    </w:p>
    <w:p w14:paraId="7FF1AA63" w14:textId="77777777" w:rsidR="00AD084C" w:rsidRPr="00AD084C" w:rsidRDefault="00AD084C" w:rsidP="00AD084C">
      <w:pPr>
        <w:numPr>
          <w:ilvl w:val="0"/>
          <w:numId w:val="3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>The script will start capturing network packets and display them in real-time.</w:t>
      </w:r>
    </w:p>
    <w:p w14:paraId="75229C0F" w14:textId="75DD0FDA" w:rsidR="00AD084C" w:rsidRDefault="00AD084C" w:rsidP="00AD084C">
      <w:pPr>
        <w:spacing w:before="100" w:beforeAutospacing="1" w:after="100" w:afterAutospacing="1"/>
        <w:ind w:left="0" w:right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</w:pPr>
      <w:r w:rsidRPr="00AD084C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  <w:t>Example Output</w:t>
      </w:r>
    </w:p>
    <w:p w14:paraId="4BC9F4A4" w14:textId="64717CED" w:rsidR="00AD084C" w:rsidRPr="00AD084C" w:rsidRDefault="001E03C3" w:rsidP="001E03C3">
      <w:pPr>
        <w:spacing w:before="100" w:beforeAutospacing="1" w:after="100" w:afterAutospacing="1"/>
        <w:ind w:left="0" w:right="0"/>
        <w:jc w:val="center"/>
        <w:rPr>
          <w:rFonts w:ascii="Times New Roman" w:eastAsia="Times New Roman" w:hAnsi="Times New Roman" w:cs="Times New Roman"/>
          <w:color w:val="auto"/>
          <w:kern w:val="0"/>
          <w:szCs w:val="24"/>
          <w:lang w:eastAsia="en-PK"/>
        </w:rPr>
      </w:pPr>
      <w:r w:rsidRPr="000A4AD6">
        <w:drawing>
          <wp:inline distT="0" distB="0" distL="0" distR="0" wp14:anchorId="70D28E0D" wp14:editId="6E1EA4C5">
            <wp:extent cx="4412257" cy="331491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6856" cy="3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7E6" w14:textId="77777777" w:rsidR="00AD084C" w:rsidRPr="00AD084C" w:rsidRDefault="00AD084C" w:rsidP="00AD084C">
      <w:pPr>
        <w:spacing w:before="100" w:beforeAutospacing="1" w:after="100" w:afterAutospacing="1"/>
        <w:ind w:left="0" w:right="0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</w:pPr>
      <w:r w:rsidRPr="00AD084C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PK" w:eastAsia="en-PK"/>
        </w:rPr>
        <w:lastRenderedPageBreak/>
        <w:t>Conclusion</w:t>
      </w:r>
    </w:p>
    <w:p w14:paraId="2FF660BF" w14:textId="39B2E5CD" w:rsidR="00AD084C" w:rsidRDefault="00AD084C" w:rsidP="00AD084C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 xml:space="preserve">This project provided insights into how network sniffers work and how they can be used for </w:t>
      </w:r>
      <w:r w:rsidRPr="00AD084C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val="en-PK" w:eastAsia="en-PK"/>
        </w:rPr>
        <w:t>network monitoring and security analysis</w:t>
      </w:r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 xml:space="preserve">. By </w:t>
      </w:r>
      <w:proofErr w:type="spellStart"/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>analyzing</w:t>
      </w:r>
      <w:proofErr w:type="spellEnd"/>
      <w:r w:rsidRPr="00AD084C"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  <w:t xml:space="preserve"> packets, we can identify potential network threats and understand data transmission patterns. This knowledge is useful for cybersecurity professionals, ethical hackers, and network administrators.</w:t>
      </w:r>
    </w:p>
    <w:p w14:paraId="1F26B3BB" w14:textId="058C63CB" w:rsidR="001E03C3" w:rsidRPr="00AD084C" w:rsidRDefault="001E03C3" w:rsidP="00AD084C">
      <w:pPr>
        <w:spacing w:before="100" w:beforeAutospacing="1" w:after="100" w:afterAutospacing="1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</w:p>
    <w:p w14:paraId="252B6422" w14:textId="3A71ECD5" w:rsidR="00AD084C" w:rsidRPr="001E03C3" w:rsidRDefault="00AD084C" w:rsidP="001E03C3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PK" w:eastAsia="en-PK"/>
        </w:rPr>
      </w:pPr>
    </w:p>
    <w:sectPr w:rsidR="00AD084C" w:rsidRPr="001E03C3" w:rsidSect="0031686C">
      <w:pgSz w:w="12240" w:h="15840" w:code="1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7EF56" w14:textId="77777777" w:rsidR="00062894" w:rsidRDefault="00062894" w:rsidP="00A66B18">
      <w:pPr>
        <w:spacing w:before="0" w:after="0"/>
      </w:pPr>
      <w:r>
        <w:separator/>
      </w:r>
    </w:p>
  </w:endnote>
  <w:endnote w:type="continuationSeparator" w:id="0">
    <w:p w14:paraId="5766CCFD" w14:textId="77777777" w:rsidR="00062894" w:rsidRDefault="00062894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FAA2F" w14:textId="77777777" w:rsidR="00062894" w:rsidRDefault="00062894" w:rsidP="00A66B18">
      <w:pPr>
        <w:spacing w:before="0" w:after="0"/>
      </w:pPr>
      <w:r>
        <w:separator/>
      </w:r>
    </w:p>
  </w:footnote>
  <w:footnote w:type="continuationSeparator" w:id="0">
    <w:p w14:paraId="766729A4" w14:textId="77777777" w:rsidR="00062894" w:rsidRDefault="00062894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41874"/>
    <w:multiLevelType w:val="multilevel"/>
    <w:tmpl w:val="894E0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3829E4"/>
    <w:multiLevelType w:val="multilevel"/>
    <w:tmpl w:val="8806F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10156F"/>
    <w:multiLevelType w:val="multilevel"/>
    <w:tmpl w:val="F3780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9E8"/>
    <w:rsid w:val="00062894"/>
    <w:rsid w:val="00083BAA"/>
    <w:rsid w:val="000A4AD6"/>
    <w:rsid w:val="0010680C"/>
    <w:rsid w:val="00152B0B"/>
    <w:rsid w:val="001766D6"/>
    <w:rsid w:val="00192419"/>
    <w:rsid w:val="001C270D"/>
    <w:rsid w:val="001E03C3"/>
    <w:rsid w:val="001E2320"/>
    <w:rsid w:val="00214E28"/>
    <w:rsid w:val="0031686C"/>
    <w:rsid w:val="00352B81"/>
    <w:rsid w:val="00394757"/>
    <w:rsid w:val="003959E8"/>
    <w:rsid w:val="003A0150"/>
    <w:rsid w:val="003E24DF"/>
    <w:rsid w:val="0041428F"/>
    <w:rsid w:val="004A2B0D"/>
    <w:rsid w:val="005C2210"/>
    <w:rsid w:val="00615018"/>
    <w:rsid w:val="0062123A"/>
    <w:rsid w:val="00646E75"/>
    <w:rsid w:val="006961E3"/>
    <w:rsid w:val="006D183D"/>
    <w:rsid w:val="006F6F10"/>
    <w:rsid w:val="00783E79"/>
    <w:rsid w:val="007B5AE8"/>
    <w:rsid w:val="007F5192"/>
    <w:rsid w:val="00831721"/>
    <w:rsid w:val="00862A06"/>
    <w:rsid w:val="00954D77"/>
    <w:rsid w:val="00A26FE7"/>
    <w:rsid w:val="00A66B18"/>
    <w:rsid w:val="00A6783B"/>
    <w:rsid w:val="00A96CF8"/>
    <w:rsid w:val="00AA089B"/>
    <w:rsid w:val="00AD084C"/>
    <w:rsid w:val="00AE1388"/>
    <w:rsid w:val="00AF3982"/>
    <w:rsid w:val="00B50294"/>
    <w:rsid w:val="00B57D6E"/>
    <w:rsid w:val="00B93312"/>
    <w:rsid w:val="00BF760E"/>
    <w:rsid w:val="00C701F7"/>
    <w:rsid w:val="00C70786"/>
    <w:rsid w:val="00D10958"/>
    <w:rsid w:val="00D66593"/>
    <w:rsid w:val="00DE6DA2"/>
    <w:rsid w:val="00DF2D30"/>
    <w:rsid w:val="00E4786A"/>
    <w:rsid w:val="00E55D74"/>
    <w:rsid w:val="00E6540C"/>
    <w:rsid w:val="00E81E2A"/>
    <w:rsid w:val="00EE0952"/>
    <w:rsid w:val="00FA4BDC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A04B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D084C"/>
    <w:pPr>
      <w:spacing w:before="100" w:beforeAutospacing="1" w:after="100" w:afterAutospacing="1"/>
      <w:ind w:left="0" w:right="0"/>
      <w:outlineLvl w:val="2"/>
    </w:pPr>
    <w:rPr>
      <w:rFonts w:ascii="Times New Roman" w:eastAsia="Times New Roman" w:hAnsi="Times New Roman" w:cs="Times New Roman"/>
      <w:b/>
      <w:bCs/>
      <w:color w:val="auto"/>
      <w:kern w:val="0"/>
      <w:sz w:val="27"/>
      <w:szCs w:val="27"/>
      <w:lang w:val="en-PK"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22"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AD084C"/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character" w:styleId="HTMLCode">
    <w:name w:val="HTML Code"/>
    <w:basedOn w:val="DefaultParagraphFont"/>
    <w:uiPriority w:val="99"/>
    <w:semiHidden/>
    <w:unhideWhenUsed/>
    <w:rsid w:val="00AD084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08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left="0" w:right="0"/>
    </w:pPr>
    <w:rPr>
      <w:rFonts w:ascii="Courier New" w:eastAsia="Times New Roman" w:hAnsi="Courier New" w:cs="Courier New"/>
      <w:color w:val="auto"/>
      <w:kern w:val="0"/>
      <w:sz w:val="20"/>
      <w:lang w:val="en-PK"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084C"/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styleId="Hyperlink">
    <w:name w:val="Hyperlink"/>
    <w:basedOn w:val="DefaultParagraphFont"/>
    <w:uiPriority w:val="99"/>
    <w:unhideWhenUsed/>
    <w:rsid w:val="00AD084C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AD08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fmfaisalrahman@gmail.com" TargetMode="Externa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isal%20Rahman\AppData\Local\Microsoft\Office\16.0\DTS\en-US%7b8D8A4C64-55A0-4C15-A276-E26C3AD14814%7d\%7b312BAC98-2B1E-4651-88A2-824ED3F8012C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518CF856-E15F-403C-ADC3-042828B1A0F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{312BAC98-2B1E-4651-88A2-824ED3F8012C}tf56348247_win32</Template>
  <TotalTime>0</TotalTime>
  <Pages>4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2025-03-29T20:35:00Z</dcterms:created>
  <dcterms:modified xsi:type="dcterms:W3CDTF">2025-03-29T20:35:00Z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